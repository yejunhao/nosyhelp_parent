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bookmarkStart w:id="0" w:name="A"/>
      <w:r>
        <w:rPr>
          <w:sz w:val="2"/>
          <w:szCs w:val="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4" type="#_x0000_t75" style="position:absolute;margin-left:0;margin-top:0;width:523pt;height:24pt;z-index:-251658240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基本信息</w:t>
      </w:r>
    </w:p>
    <w:bookmarkEnd w:id="0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bookmarkStart w:id="1" w:name="B"/>
    <w:p w:rsidR="009072CA" w:rsidRDefault="00C001A2" w:rsidP="009072CA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width:257.25pt;height:112.4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next-textbox:#_x0000_s1110;mso-fit-shape-to-text:t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姓 名：</w:t>
                  </w:r>
                  <w:proofErr w:type="gramStart"/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叶俊豪</w:t>
                  </w:r>
                  <w:proofErr w:type="gramEnd"/>
                </w:p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学 历：本科(2018年毕业)</w:t>
                  </w:r>
                </w:p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电 话：13250714464</w:t>
                  </w:r>
                </w:p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工 龄：6年</w:t>
                  </w:r>
                </w:p>
                <w:p w:rsidR="00C77022" w:rsidRDefault="00CA3561">
                  <w:pPr>
                    <w:rPr>
                      <w:rFonts w:ascii="Times New Roman" w:eastAsia="Times New Roman" w:hAnsi="Times New Roman" w:cs="Times New Roman"/>
                      <w:sz w:val="4"/>
                      <w:szCs w:val="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   </w:t>
                  </w:r>
                </w:p>
              </w:txbxContent>
            </v:textbox>
          </v:shape>
        </w:pict>
      </w:r>
      <w:r>
        <w:pict>
          <v:shape id="_x0000_s1109" type="#_x0000_t202" style="width:242.25pt;height:96.7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next-textbox:#_x0000_s1109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性 别：男</w:t>
                  </w:r>
                </w:p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年 龄：</w:t>
                  </w:r>
                  <w:r w:rsidR="009F7722">
                    <w:rPr>
                      <w:rFonts w:ascii="微软雅黑" w:hAnsi="微软雅黑" w:cs="微软雅黑"/>
                      <w:sz w:val="24"/>
                      <w:szCs w:val="24"/>
                    </w:rPr>
                    <w:t>28</w:t>
                  </w:r>
                </w:p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邮 箱：tokay_ye@163.com</w:t>
                  </w:r>
                </w:p>
                <w:p w:rsidR="00C77022" w:rsidRPr="009F7722" w:rsidRDefault="009F7722" w:rsidP="009F7722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 w:rsidRPr="009F7722">
                    <w:rPr>
                      <w:rFonts w:ascii="微软雅黑" w:hAnsi="微软雅黑" w:cs="微软雅黑" w:hint="eastAsia"/>
                      <w:sz w:val="24"/>
                      <w:szCs w:val="24"/>
                    </w:rPr>
                    <w:t>薪 水：面议</w:t>
                  </w:r>
                </w:p>
              </w:txbxContent>
            </v:textbox>
          </v:shape>
        </w:pict>
      </w:r>
      <w:bookmarkEnd w:id="1"/>
    </w:p>
    <w:p w:rsidR="00743E07" w:rsidRDefault="00743E07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  <w:bookmarkStart w:id="2" w:name="C"/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r>
        <w:pict>
          <v:shape id="_x0000_s1028" type="#_x0000_t75" style="position:absolute;margin-left:0;margin-top:0;width:523pt;height:24pt;z-index:-251657216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专业技能</w:t>
      </w:r>
    </w:p>
    <w:bookmarkEnd w:id="2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p w:rsidR="009072CA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A14638">
        <w:rPr>
          <w:rFonts w:ascii="微软雅黑" w:hAnsi="微软雅黑" w:cs="微软雅黑" w:hint="eastAsia"/>
          <w:sz w:val="24"/>
          <w:szCs w:val="24"/>
        </w:rPr>
        <w:t>Java SE</w:t>
      </w:r>
      <w:r>
        <w:rPr>
          <w:rFonts w:ascii="微软雅黑" w:hAnsi="微软雅黑" w:cs="微软雅黑" w:hint="eastAsia"/>
          <w:sz w:val="24"/>
          <w:szCs w:val="24"/>
        </w:rPr>
        <w:t>基础：熟练</w:t>
      </w:r>
      <w:r w:rsidRPr="00A14638">
        <w:rPr>
          <w:rFonts w:ascii="微软雅黑" w:hAnsi="微软雅黑" w:cs="微软雅黑" w:hint="eastAsia"/>
          <w:sz w:val="24"/>
          <w:szCs w:val="24"/>
        </w:rPr>
        <w:t>Java常用包、多线程、反射及集合框架，能够高效地进行Java核心技术开发</w:t>
      </w:r>
    </w:p>
    <w:p w:rsidR="009072CA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A14638">
        <w:rPr>
          <w:rFonts w:ascii="微软雅黑" w:hAnsi="微软雅黑" w:cs="微软雅黑" w:hint="eastAsia"/>
          <w:sz w:val="24"/>
          <w:szCs w:val="24"/>
        </w:rPr>
        <w:t>Spring相关技术：深入理解</w:t>
      </w:r>
      <w:proofErr w:type="spellStart"/>
      <w:r w:rsidRPr="00A14638">
        <w:rPr>
          <w:rFonts w:ascii="微软雅黑" w:hAnsi="微软雅黑" w:cs="微软雅黑" w:hint="eastAsia"/>
          <w:sz w:val="24"/>
          <w:szCs w:val="24"/>
        </w:rPr>
        <w:t>IoC</w:t>
      </w:r>
      <w:proofErr w:type="spellEnd"/>
      <w:r w:rsidRPr="00A14638">
        <w:rPr>
          <w:rFonts w:ascii="微软雅黑" w:hAnsi="微软雅黑" w:cs="微软雅黑" w:hint="eastAsia"/>
          <w:sz w:val="24"/>
          <w:szCs w:val="24"/>
        </w:rPr>
        <w:t>、AOP等核心概念，精通Spring Boot和Spring Cloud Alibaba的</w:t>
      </w:r>
      <w:proofErr w:type="gramStart"/>
      <w:r w:rsidRPr="00A14638">
        <w:rPr>
          <w:rFonts w:ascii="微软雅黑" w:hAnsi="微软雅黑" w:cs="微软雅黑" w:hint="eastAsia"/>
          <w:sz w:val="24"/>
          <w:szCs w:val="24"/>
        </w:rPr>
        <w:t>微服务</w:t>
      </w:r>
      <w:proofErr w:type="gramEnd"/>
      <w:r w:rsidRPr="00A14638">
        <w:rPr>
          <w:rFonts w:ascii="微软雅黑" w:hAnsi="微软雅黑" w:cs="微软雅黑" w:hint="eastAsia"/>
          <w:sz w:val="24"/>
          <w:szCs w:val="24"/>
        </w:rPr>
        <w:t>开发，具备一定的Spring Boot底层原理知识</w:t>
      </w:r>
    </w:p>
    <w:p w:rsidR="009072CA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proofErr w:type="gramStart"/>
      <w:r w:rsidRPr="00A14638">
        <w:rPr>
          <w:rFonts w:ascii="微软雅黑" w:hAnsi="微软雅黑" w:cs="微软雅黑" w:hint="eastAsia"/>
          <w:sz w:val="24"/>
          <w:szCs w:val="24"/>
        </w:rPr>
        <w:t>微服务</w:t>
      </w:r>
      <w:proofErr w:type="gramEnd"/>
      <w:r w:rsidRPr="00A14638">
        <w:rPr>
          <w:rFonts w:ascii="微软雅黑" w:hAnsi="微软雅黑" w:cs="微软雅黑" w:hint="eastAsia"/>
          <w:sz w:val="24"/>
          <w:szCs w:val="24"/>
        </w:rPr>
        <w:t>与网关：熟练使用Spring Cloud Gateway、Consul，并能根据需求进行二次开发；了解Kong网关的使用，能够应对复杂的API网关场景</w:t>
      </w:r>
    </w:p>
    <w:p w:rsidR="009072CA" w:rsidRDefault="00491AC1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>中间件技术：熟悉</w:t>
      </w:r>
      <w:proofErr w:type="spellStart"/>
      <w:r w:rsidR="00A14638" w:rsidRPr="00A14638">
        <w:rPr>
          <w:rFonts w:ascii="微软雅黑" w:hAnsi="微软雅黑" w:cs="微软雅黑" w:hint="eastAsia"/>
          <w:sz w:val="24"/>
          <w:szCs w:val="24"/>
        </w:rPr>
        <w:t>Redis</w:t>
      </w:r>
      <w:proofErr w:type="spellEnd"/>
      <w:r w:rsidR="00A14638" w:rsidRPr="00A14638">
        <w:rPr>
          <w:rFonts w:ascii="微软雅黑" w:hAnsi="微软雅黑" w:cs="微软雅黑" w:hint="eastAsia"/>
          <w:sz w:val="24"/>
          <w:szCs w:val="24"/>
        </w:rPr>
        <w:t>、ELK、</w:t>
      </w:r>
      <w:proofErr w:type="spellStart"/>
      <w:r w:rsidR="00A14638" w:rsidRPr="00A14638">
        <w:rPr>
          <w:rFonts w:ascii="微软雅黑" w:hAnsi="微软雅黑" w:cs="微软雅黑" w:hint="eastAsia"/>
          <w:sz w:val="24"/>
          <w:szCs w:val="24"/>
        </w:rPr>
        <w:t>RocketMQ</w:t>
      </w:r>
      <w:proofErr w:type="spellEnd"/>
      <w:r w:rsidR="00A14638" w:rsidRPr="00A14638">
        <w:rPr>
          <w:rFonts w:ascii="微软雅黑" w:hAnsi="微软雅黑" w:cs="微软雅黑" w:hint="eastAsia"/>
          <w:sz w:val="24"/>
          <w:szCs w:val="24"/>
        </w:rPr>
        <w:t>、Kafka、</w:t>
      </w:r>
      <w:proofErr w:type="spellStart"/>
      <w:r w:rsidR="00A14638" w:rsidRPr="00A14638">
        <w:rPr>
          <w:rFonts w:ascii="微软雅黑" w:hAnsi="微软雅黑" w:cs="微软雅黑" w:hint="eastAsia"/>
          <w:sz w:val="24"/>
          <w:szCs w:val="24"/>
        </w:rPr>
        <w:t>Mqtt</w:t>
      </w:r>
      <w:proofErr w:type="spellEnd"/>
      <w:r w:rsidR="00A14638" w:rsidRPr="00A14638">
        <w:rPr>
          <w:rFonts w:ascii="微软雅黑" w:hAnsi="微软雅黑" w:cs="微软雅黑" w:hint="eastAsia"/>
          <w:sz w:val="24"/>
          <w:szCs w:val="24"/>
        </w:rPr>
        <w:t>等常用中间件的使用，能够在大流量、高并发的环境下保证系统稳定</w:t>
      </w:r>
    </w:p>
    <w:p w:rsidR="009072CA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A14638">
        <w:rPr>
          <w:rFonts w:ascii="微软雅黑" w:hAnsi="微软雅黑" w:cs="微软雅黑" w:hint="eastAsia"/>
          <w:sz w:val="24"/>
          <w:szCs w:val="24"/>
        </w:rPr>
        <w:t>数据库管理：熟悉</w:t>
      </w:r>
      <w:proofErr w:type="spellStart"/>
      <w:r w:rsidRPr="00A14638">
        <w:rPr>
          <w:rFonts w:ascii="微软雅黑" w:hAnsi="微软雅黑" w:cs="微软雅黑" w:hint="eastAsia"/>
          <w:sz w:val="24"/>
          <w:szCs w:val="24"/>
        </w:rPr>
        <w:t>PostgreSQL</w:t>
      </w:r>
      <w:proofErr w:type="spellEnd"/>
      <w:r w:rsidRPr="00A14638">
        <w:rPr>
          <w:rFonts w:ascii="微软雅黑" w:hAnsi="微软雅黑" w:cs="微软雅黑" w:hint="eastAsia"/>
          <w:sz w:val="24"/>
          <w:szCs w:val="24"/>
        </w:rPr>
        <w:t>、MySQL</w:t>
      </w:r>
      <w:r>
        <w:rPr>
          <w:rFonts w:ascii="微软雅黑" w:hAnsi="微软雅黑" w:cs="微软雅黑" w:hint="eastAsia"/>
          <w:sz w:val="24"/>
          <w:szCs w:val="24"/>
        </w:rPr>
        <w:t>、金仓、达梦</w:t>
      </w:r>
      <w:r w:rsidR="00491AC1">
        <w:rPr>
          <w:rFonts w:ascii="微软雅黑" w:hAnsi="微软雅黑" w:cs="微软雅黑" w:hint="eastAsia"/>
          <w:sz w:val="24"/>
          <w:szCs w:val="24"/>
        </w:rPr>
        <w:t>，熟悉</w:t>
      </w:r>
      <w:r w:rsidRPr="00A14638">
        <w:rPr>
          <w:rFonts w:ascii="微软雅黑" w:hAnsi="微软雅黑" w:cs="微软雅黑" w:hint="eastAsia"/>
          <w:sz w:val="24"/>
          <w:szCs w:val="24"/>
        </w:rPr>
        <w:t>Spring Data JPA和</w:t>
      </w:r>
      <w:proofErr w:type="spellStart"/>
      <w:r w:rsidRPr="00A14638">
        <w:rPr>
          <w:rFonts w:ascii="微软雅黑" w:hAnsi="微软雅黑" w:cs="微软雅黑" w:hint="eastAsia"/>
          <w:sz w:val="24"/>
          <w:szCs w:val="24"/>
        </w:rPr>
        <w:t>Mybatis</w:t>
      </w:r>
      <w:proofErr w:type="spellEnd"/>
      <w:r w:rsidRPr="00A14638">
        <w:rPr>
          <w:rFonts w:ascii="微软雅黑" w:hAnsi="微软雅黑" w:cs="微软雅黑" w:hint="eastAsia"/>
          <w:sz w:val="24"/>
          <w:szCs w:val="24"/>
        </w:rPr>
        <w:t>，能够根据业务需求优化数据库结构和查询性能</w:t>
      </w:r>
    </w:p>
    <w:p w:rsidR="009072CA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A14638">
        <w:rPr>
          <w:rFonts w:ascii="微软雅黑" w:hAnsi="微软雅黑" w:cs="微软雅黑" w:hint="eastAsia"/>
          <w:sz w:val="24"/>
          <w:szCs w:val="24"/>
        </w:rPr>
        <w:t>部署与运维：</w:t>
      </w:r>
      <w:proofErr w:type="gramStart"/>
      <w:r w:rsidRPr="00A14638">
        <w:rPr>
          <w:rFonts w:ascii="微软雅黑" w:hAnsi="微软雅黑" w:cs="微软雅黑" w:hint="eastAsia"/>
          <w:sz w:val="24"/>
          <w:szCs w:val="24"/>
        </w:rPr>
        <w:t>了解信创</w:t>
      </w:r>
      <w:proofErr w:type="gramEnd"/>
      <w:r w:rsidRPr="00A14638">
        <w:rPr>
          <w:rFonts w:ascii="微软雅黑" w:hAnsi="微软雅黑" w:cs="微软雅黑" w:hint="eastAsia"/>
          <w:sz w:val="24"/>
          <w:szCs w:val="24"/>
        </w:rPr>
        <w:t>环境部署，熟悉Docker、Jenkins及Kubernetes，能够进行容器</w:t>
      </w:r>
      <w:proofErr w:type="gramStart"/>
      <w:r w:rsidRPr="00A14638">
        <w:rPr>
          <w:rFonts w:ascii="微软雅黑" w:hAnsi="微软雅黑" w:cs="微软雅黑" w:hint="eastAsia"/>
          <w:sz w:val="24"/>
          <w:szCs w:val="24"/>
        </w:rPr>
        <w:t>化开发</w:t>
      </w:r>
      <w:proofErr w:type="gramEnd"/>
      <w:r w:rsidRPr="00A14638">
        <w:rPr>
          <w:rFonts w:ascii="微软雅黑" w:hAnsi="微软雅黑" w:cs="微软雅黑" w:hint="eastAsia"/>
          <w:sz w:val="24"/>
          <w:szCs w:val="24"/>
        </w:rPr>
        <w:t>和持续集成。具备容器监控和性能调优的能力，熟悉Prometheus</w:t>
      </w:r>
    </w:p>
    <w:p w:rsidR="00A14638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A14638">
        <w:rPr>
          <w:rFonts w:ascii="微软雅黑" w:hAnsi="微软雅黑" w:cs="微软雅黑" w:hint="eastAsia"/>
          <w:sz w:val="24"/>
          <w:szCs w:val="24"/>
        </w:rPr>
        <w:t>脚本与自动化：熟练使用Shell脚本进行自动化运维任务，能够协助运维团队进行故障排查及问题定位</w:t>
      </w:r>
    </w:p>
    <w:p w:rsidR="00A14638" w:rsidRDefault="00A14638" w:rsidP="00A14638">
      <w:pPr>
        <w:numPr>
          <w:ilvl w:val="0"/>
          <w:numId w:val="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A14638">
        <w:rPr>
          <w:rFonts w:ascii="微软雅黑" w:hAnsi="微软雅黑" w:cs="微软雅黑" w:hint="eastAsia"/>
          <w:sz w:val="24"/>
          <w:szCs w:val="24"/>
        </w:rPr>
        <w:t>AI应用：擅长利用AI工具解决日常开发和运维中的问题，提高工作效率，优化开发流程</w:t>
      </w:r>
    </w:p>
    <w:p w:rsidR="00743E07" w:rsidRDefault="00743E07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  <w:bookmarkStart w:id="3" w:name="E"/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FB41F3" w:rsidRP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r>
        <w:pict>
          <v:shape id="_x0000_s1029" type="#_x0000_t75" style="position:absolute;margin-left:0;margin-top:0;width:523pt;height:24pt;z-index:-251656192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个人荣誉</w:t>
      </w:r>
    </w:p>
    <w:bookmarkEnd w:id="3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p w:rsidR="009072CA" w:rsidRDefault="00CA3561" w:rsidP="009072CA">
      <w:pPr>
        <w:numPr>
          <w:ilvl w:val="0"/>
          <w:numId w:val="2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2023年获得PMP项目管理认证</w:t>
      </w:r>
    </w:p>
    <w:p w:rsidR="00743E07" w:rsidRPr="00C001A2" w:rsidRDefault="00CA3561" w:rsidP="00C001A2">
      <w:pPr>
        <w:numPr>
          <w:ilvl w:val="0"/>
          <w:numId w:val="2"/>
        </w:numPr>
        <w:spacing w:line="270" w:lineRule="atLeast"/>
        <w:rPr>
          <w:rFonts w:ascii="微软雅黑" w:hAnsi="微软雅黑" w:cs="微软雅黑" w:hint="eastAsia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2023年获得CSPM-2项目管理专业人员能力评价</w:t>
      </w:r>
      <w:bookmarkStart w:id="4" w:name="G"/>
    </w:p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r>
        <w:lastRenderedPageBreak/>
        <w:pict>
          <v:shape id="_x0000_s1030" type="#_x0000_t75" style="position:absolute;margin-left:0;margin-top:0;width:523pt;height:24pt;z-index:-251655168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工作经验</w:t>
      </w:r>
    </w:p>
    <w:bookmarkEnd w:id="4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2024.05 – </w:t>
      </w:r>
      <w:r w:rsidR="009F7722">
        <w:rPr>
          <w:rFonts w:ascii="微软雅黑" w:hAnsi="微软雅黑" w:cs="微软雅黑" w:hint="eastAsia"/>
          <w:sz w:val="24"/>
          <w:szCs w:val="24"/>
        </w:rPr>
        <w:t>2</w:t>
      </w:r>
      <w:r w:rsidR="00FB41F3">
        <w:rPr>
          <w:rFonts w:ascii="微软雅黑" w:hAnsi="微软雅黑" w:cs="微软雅黑"/>
          <w:sz w:val="24"/>
          <w:szCs w:val="24"/>
        </w:rPr>
        <w:t>025</w:t>
      </w:r>
      <w:r w:rsidR="009F7722">
        <w:rPr>
          <w:rFonts w:ascii="微软雅黑" w:hAnsi="微软雅黑" w:cs="微软雅黑"/>
          <w:sz w:val="24"/>
          <w:szCs w:val="24"/>
        </w:rPr>
        <w:t>.07                     </w:t>
      </w:r>
      <w:r>
        <w:rPr>
          <w:rFonts w:ascii="微软雅黑" w:hAnsi="微软雅黑" w:cs="微软雅黑"/>
          <w:sz w:val="24"/>
          <w:szCs w:val="24"/>
        </w:rPr>
        <w:t xml:space="preserve">                                                            京华信息科技有限公司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高级Java工程师  </w:t>
      </w:r>
    </w:p>
    <w:p w:rsidR="009072CA" w:rsidRDefault="00F97C4D" w:rsidP="009072CA">
      <w:pPr>
        <w:numPr>
          <w:ilvl w:val="0"/>
          <w:numId w:val="3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t>负责京华政务产品的系统核心版本开发，编写需求文档、设计和高效维护文档，确保版本的交付与交付</w:t>
      </w:r>
    </w:p>
    <w:p w:rsidR="009072CA" w:rsidRDefault="00F97C4D" w:rsidP="009072CA">
      <w:pPr>
        <w:numPr>
          <w:ilvl w:val="0"/>
          <w:numId w:val="3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t>主导京华政务产品的迭代开发，持续优化产品性能</w:t>
      </w:r>
    </w:p>
    <w:p w:rsidR="009072CA" w:rsidRDefault="00F97C4D" w:rsidP="009072CA">
      <w:pPr>
        <w:numPr>
          <w:ilvl w:val="0"/>
          <w:numId w:val="3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proofErr w:type="gramStart"/>
      <w:r>
        <w:t>参与低</w:t>
      </w:r>
      <w:proofErr w:type="gramEnd"/>
      <w:r>
        <w:t>代码平台开发，提升开发效率并减少手动编码工作量</w:t>
      </w:r>
    </w:p>
    <w:p w:rsidR="00085ABE" w:rsidRDefault="00085ABE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2021.04 – 2024.02                                                                             </w:t>
      </w:r>
      <w:r w:rsidR="00D02042" w:rsidRPr="00D02042">
        <w:rPr>
          <w:rFonts w:ascii="微软雅黑" w:hAnsi="微软雅黑" w:cs="微软雅黑" w:hint="eastAsia"/>
          <w:sz w:val="24"/>
          <w:szCs w:val="24"/>
        </w:rPr>
        <w:t>广东博翰咨询服务有限公司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Java工程师  </w:t>
      </w:r>
    </w:p>
    <w:p w:rsidR="009072CA" w:rsidRDefault="00CA3561" w:rsidP="009072CA">
      <w:pPr>
        <w:numPr>
          <w:ilvl w:val="0"/>
          <w:numId w:val="4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参与系统的后端 API 开发，并与产品经理和前端进行高效积极的沟通</w:t>
      </w:r>
    </w:p>
    <w:p w:rsidR="009072CA" w:rsidRDefault="00CA3561" w:rsidP="009072CA">
      <w:pPr>
        <w:numPr>
          <w:ilvl w:val="0"/>
          <w:numId w:val="4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协助</w:t>
      </w:r>
      <w:proofErr w:type="gramStart"/>
      <w:r>
        <w:rPr>
          <w:rFonts w:ascii="微软雅黑" w:hAnsi="微软雅黑" w:cs="微软雅黑"/>
          <w:sz w:val="24"/>
          <w:szCs w:val="24"/>
        </w:rPr>
        <w:t>架构师</w:t>
      </w:r>
      <w:proofErr w:type="gramEnd"/>
      <w:r>
        <w:rPr>
          <w:rFonts w:ascii="微软雅黑" w:hAnsi="微软雅黑" w:cs="微软雅黑"/>
          <w:sz w:val="24"/>
          <w:szCs w:val="24"/>
        </w:rPr>
        <w:t>搭建系统架构平台、指导初中级开发人员解决开发中遇到的难题</w:t>
      </w:r>
    </w:p>
    <w:p w:rsidR="009072CA" w:rsidRDefault="00CA3561" w:rsidP="009072CA">
      <w:pPr>
        <w:numPr>
          <w:ilvl w:val="0"/>
          <w:numId w:val="4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重构了系统中部分代码，提高了代码的可读性和性能</w:t>
      </w:r>
    </w:p>
    <w:p w:rsidR="009072CA" w:rsidRDefault="00CA3561" w:rsidP="009072CA">
      <w:pPr>
        <w:numPr>
          <w:ilvl w:val="0"/>
          <w:numId w:val="4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完成组内 code review与运</w:t>
      </w:r>
      <w:proofErr w:type="gramStart"/>
      <w:r>
        <w:rPr>
          <w:rFonts w:ascii="微软雅黑" w:hAnsi="微软雅黑" w:cs="微软雅黑"/>
          <w:sz w:val="24"/>
          <w:szCs w:val="24"/>
        </w:rPr>
        <w:t>维组协商</w:t>
      </w:r>
      <w:proofErr w:type="gramEnd"/>
      <w:r>
        <w:rPr>
          <w:rFonts w:ascii="微软雅黑" w:hAnsi="微软雅黑" w:cs="微软雅黑"/>
          <w:sz w:val="24"/>
          <w:szCs w:val="24"/>
        </w:rPr>
        <w:t>完成项目部署以及性能优化</w:t>
      </w:r>
    </w:p>
    <w:p w:rsidR="00085ABE" w:rsidRDefault="00085ABE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2018.09 - 2021.04                                                                          广东柯内特环境科技有限公司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Java工程师  </w:t>
      </w:r>
    </w:p>
    <w:p w:rsidR="009072CA" w:rsidRDefault="00CA3561" w:rsidP="009072CA">
      <w:pPr>
        <w:numPr>
          <w:ilvl w:val="0"/>
          <w:numId w:val="5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负责系统基线版本的开发，编写需求，设计和维护文档</w:t>
      </w:r>
    </w:p>
    <w:p w:rsidR="009072CA" w:rsidRDefault="00CA3561" w:rsidP="009072CA">
      <w:pPr>
        <w:numPr>
          <w:ilvl w:val="0"/>
          <w:numId w:val="5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负责系统的各功能模块测试及日常维护</w:t>
      </w:r>
    </w:p>
    <w:p w:rsidR="009072CA" w:rsidRDefault="00CA3561" w:rsidP="009072CA">
      <w:pPr>
        <w:numPr>
          <w:ilvl w:val="0"/>
          <w:numId w:val="5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负责管理及发布工作和管理相关技术的培训</w:t>
      </w:r>
    </w:p>
    <w:p w:rsidR="00F97C4D" w:rsidRPr="00F97C4D" w:rsidRDefault="00F97C4D" w:rsidP="00F97C4D">
      <w:pPr>
        <w:pStyle w:val="a7"/>
        <w:numPr>
          <w:ilvl w:val="0"/>
          <w:numId w:val="5"/>
        </w:numPr>
        <w:spacing w:line="270" w:lineRule="atLeast"/>
        <w:ind w:firstLineChars="0"/>
        <w:rPr>
          <w:rFonts w:ascii="微软雅黑" w:hAnsi="微软雅黑" w:cs="微软雅黑"/>
          <w:sz w:val="24"/>
          <w:szCs w:val="24"/>
        </w:rPr>
      </w:pPr>
      <w:r w:rsidRPr="00F97C4D">
        <w:rPr>
          <w:rFonts w:ascii="微软雅黑" w:hAnsi="微软雅黑" w:cs="微软雅黑"/>
          <w:sz w:val="24"/>
          <w:szCs w:val="24"/>
        </w:rPr>
        <w:t>负责与前端和测试工程师完成需求的对接与测试，对已运行的项目进行日常维护</w:t>
      </w:r>
    </w:p>
    <w:p w:rsidR="00743E07" w:rsidRDefault="00743E07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  <w:bookmarkStart w:id="5" w:name="I"/>
    </w:p>
    <w:p w:rsidR="00FB41F3" w:rsidRDefault="00FB41F3">
      <w:pPr>
        <w:rPr>
          <w:rFonts w:ascii="微软雅黑" w:hAnsi="微软雅黑" w:cs="微软雅黑"/>
          <w:b/>
          <w:bCs/>
          <w:color w:val="000000"/>
          <w:sz w:val="28"/>
          <w:szCs w:val="28"/>
        </w:rPr>
      </w:pPr>
    </w:p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r>
        <w:pict>
          <v:shape id="_x0000_s1031" type="#_x0000_t75" style="position:absolute;margin-left:0;margin-top:0;width:523pt;height:24pt;z-index:-251654144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项目经历</w:t>
      </w:r>
    </w:p>
    <w:bookmarkEnd w:id="5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p w:rsidR="009072CA" w:rsidRDefault="00C001A2" w:rsidP="009072CA">
      <w:r>
        <w:pict>
          <v:shape id="_x0000_s1108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京华智慧工作台（低代码）</w:t>
                  </w:r>
                </w:p>
              </w:txbxContent>
            </v:textbox>
          </v:shape>
        </w:pict>
      </w:r>
      <w:r>
        <w:pict>
          <v:shape id="_x0000_s1107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高级开发工程师</w:t>
                  </w:r>
                </w:p>
              </w:txbxContent>
            </v:textbox>
          </v:shape>
        </w:pict>
      </w:r>
      <w:r>
        <w:pict>
          <v:shape id="_x0000_s1106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 xml:space="preserve">2024.05 – </w:t>
                  </w:r>
                  <w:r w:rsidR="009F7722">
                    <w:rPr>
                      <w:rFonts w:ascii="微软雅黑" w:hAnsi="微软雅黑" w:cs="微软雅黑" w:hint="eastAsia"/>
                      <w:sz w:val="24"/>
                      <w:szCs w:val="24"/>
                    </w:rPr>
                    <w:t>2</w:t>
                  </w:r>
                  <w:r w:rsidR="009F7722">
                    <w:rPr>
                      <w:rFonts w:ascii="微软雅黑" w:hAnsi="微软雅黑" w:cs="微软雅黑"/>
                      <w:sz w:val="24"/>
                      <w:szCs w:val="24"/>
                    </w:rPr>
                    <w:t>025.07</w:t>
                  </w:r>
                </w:p>
              </w:txbxContent>
            </v:textbox>
          </v:shape>
        </w:pic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工作内容: 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bookmarkStart w:id="6" w:name="OLE_LINK1"/>
      <w:bookmarkStart w:id="7" w:name="OLE_LINK2"/>
      <w:r w:rsidRPr="00350F85">
        <w:rPr>
          <w:rFonts w:ascii="微软雅黑" w:hAnsi="微软雅黑" w:cs="微软雅黑" w:hint="eastAsia"/>
          <w:sz w:val="24"/>
          <w:szCs w:val="24"/>
        </w:rPr>
        <w:t>主导产品日常迭代，负责功能模块的开发与优化，确保用户需求的及时响应。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 xml:space="preserve">参与二次开发 </w:t>
      </w:r>
      <w:proofErr w:type="spellStart"/>
      <w:r w:rsidRPr="00350F85">
        <w:rPr>
          <w:rFonts w:ascii="微软雅黑" w:hAnsi="微软雅黑" w:cs="微软雅黑" w:hint="eastAsia"/>
          <w:sz w:val="24"/>
          <w:szCs w:val="24"/>
        </w:rPr>
        <w:t>Flowable</w:t>
      </w:r>
      <w:proofErr w:type="spellEnd"/>
      <w:r w:rsidRPr="00350F85">
        <w:rPr>
          <w:rFonts w:ascii="微软雅黑" w:hAnsi="微软雅黑" w:cs="微软雅黑" w:hint="eastAsia"/>
          <w:sz w:val="24"/>
          <w:szCs w:val="24"/>
        </w:rPr>
        <w:t xml:space="preserve"> 工作流引擎，整合自定义表单、工作流及请求功能，提升产品的灵活性和扩展性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开发 Web 端低代码功能块，使用户能够通过图形界面进行表单创建和基本的数据操作，降低开发成本并提高客户体验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 xml:space="preserve">利用 </w:t>
      </w:r>
      <w:proofErr w:type="spellStart"/>
      <w:r w:rsidRPr="00350F85">
        <w:rPr>
          <w:rFonts w:ascii="微软雅黑" w:hAnsi="微软雅黑" w:cs="微软雅黑" w:hint="eastAsia"/>
          <w:sz w:val="24"/>
          <w:szCs w:val="24"/>
        </w:rPr>
        <w:t>SpEL</w:t>
      </w:r>
      <w:proofErr w:type="spellEnd"/>
      <w:r w:rsidRPr="00350F85">
        <w:rPr>
          <w:rFonts w:ascii="微软雅黑" w:hAnsi="微软雅黑" w:cs="微软雅黑" w:hint="eastAsia"/>
          <w:sz w:val="24"/>
          <w:szCs w:val="24"/>
        </w:rPr>
        <w:t xml:space="preserve"> 表达式增强自定义表单与工作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流数据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的流转，提升系统的动态性和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可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配置性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 xml:space="preserve">重构消息模块，基于 </w:t>
      </w:r>
      <w:proofErr w:type="spellStart"/>
      <w:r w:rsidRPr="00350F85">
        <w:rPr>
          <w:rFonts w:ascii="微软雅黑" w:hAnsi="微软雅黑" w:cs="微软雅黑" w:hint="eastAsia"/>
          <w:sz w:val="24"/>
          <w:szCs w:val="24"/>
        </w:rPr>
        <w:t>Redis</w:t>
      </w:r>
      <w:proofErr w:type="spellEnd"/>
      <w:r w:rsidRPr="00350F85">
        <w:rPr>
          <w:rFonts w:ascii="微软雅黑" w:hAnsi="微软雅黑" w:cs="微软雅黑" w:hint="eastAsia"/>
          <w:sz w:val="24"/>
          <w:szCs w:val="24"/>
        </w:rPr>
        <w:t xml:space="preserve"> Stream 实现高效的消息中心，优化消息传输的实时性与可靠性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通过 ELK 技术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栈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重构全文检索模块，提高搜索效率并实现海量数据的高效索引和查询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重构定时任务模块，优化 XXL-Job 组件，提升定时任务的稳定性和扩展性</w:t>
      </w:r>
    </w:p>
    <w:p w:rsidR="009072CA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lastRenderedPageBreak/>
        <w:t>实现对金仓和达梦数据库的兼容，成功推动多地快速部署和平台的跨区域高可用</w:t>
      </w:r>
    </w:p>
    <w:p w:rsidR="00350F85" w:rsidRDefault="00350F85" w:rsidP="00350F85">
      <w:pPr>
        <w:numPr>
          <w:ilvl w:val="0"/>
          <w:numId w:val="6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提升系统整体稳定性、灵活性和可维护性，使平台能更好地适应用户需求和业务变化</w:t>
      </w:r>
    </w:p>
    <w:bookmarkEnd w:id="6"/>
    <w:bookmarkEnd w:id="7"/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技术</w:t>
      </w:r>
      <w:proofErr w:type="gramStart"/>
      <w:r>
        <w:rPr>
          <w:rFonts w:ascii="微软雅黑" w:hAnsi="微软雅黑" w:cs="微软雅黑"/>
          <w:sz w:val="24"/>
          <w:szCs w:val="24"/>
        </w:rPr>
        <w:t>栈</w:t>
      </w:r>
      <w:proofErr w:type="gramEnd"/>
      <w:r>
        <w:rPr>
          <w:rFonts w:ascii="微软雅黑" w:hAnsi="微软雅黑" w:cs="微软雅黑"/>
          <w:sz w:val="24"/>
          <w:szCs w:val="24"/>
        </w:rPr>
        <w:t>：</w:t>
      </w:r>
      <w:r w:rsidR="00350F85" w:rsidRPr="00350F85">
        <w:rPr>
          <w:rFonts w:ascii="微软雅黑" w:hAnsi="微软雅黑" w:cs="微软雅黑"/>
          <w:sz w:val="24"/>
          <w:szCs w:val="24"/>
        </w:rPr>
        <w:t xml:space="preserve">Spring Boot,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KingbaseES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DM8,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Redis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>, VUE, Docker, ELK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b/>
          <w:bCs/>
          <w:sz w:val="24"/>
          <w:szCs w:val="24"/>
        </w:rPr>
        <w:t>---------------------------------------------------------------------------------------------------</w:t>
      </w:r>
    </w:p>
    <w:p w:rsidR="009072CA" w:rsidRDefault="00C001A2" w:rsidP="009072CA">
      <w:r>
        <w:pict>
          <v:shape id="_x0000_s1105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广东</w:t>
                  </w:r>
                  <w:proofErr w:type="gramStart"/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联通物</w:t>
                  </w:r>
                  <w:proofErr w:type="gramEnd"/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联网感知Sass平台</w:t>
                  </w:r>
                </w:p>
              </w:txbxContent>
            </v:textbox>
          </v:shape>
        </w:pict>
      </w:r>
      <w:r>
        <w:pict>
          <v:shape id="_x0000_s1104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高级开发工程师</w:t>
                  </w:r>
                </w:p>
              </w:txbxContent>
            </v:textbox>
          </v:shape>
        </w:pict>
      </w:r>
      <w:r>
        <w:pict>
          <v:shape id="_x0000_s1103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2022.01 – 2024.02</w:t>
                  </w:r>
                </w:p>
              </w:txbxContent>
            </v:textbox>
          </v:shape>
        </w:pic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工作内容: 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主导 Spring Cloud Gateway 的二次开发与 Spring Cloud OAuth2 实现单点登录和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鉴权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功能，构建了高效的权限管理与认证机制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基于 Kong 实现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微服务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的全链路灰度发布，保障系统的稳定性和持续交付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协助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架构师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搭建项目架构，为上下游团队提供技术支持，帮助合作伙伴解决开发问题，提升跨团队协作效率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引入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微服务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权限划分机制，实现服务间的精细化权限管理，提升系统安全性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撰写技术文档和专利申请文档，提升公司技术影响力和知识产权保护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配合运维团队实现</w:t>
      </w:r>
      <w:proofErr w:type="gramStart"/>
      <w:r w:rsidRPr="00350F85">
        <w:rPr>
          <w:rFonts w:ascii="微软雅黑" w:hAnsi="微软雅黑" w:cs="微软雅黑" w:hint="eastAsia"/>
          <w:sz w:val="24"/>
          <w:szCs w:val="24"/>
        </w:rPr>
        <w:t>微服务</w:t>
      </w:r>
      <w:proofErr w:type="gramEnd"/>
      <w:r w:rsidRPr="00350F85">
        <w:rPr>
          <w:rFonts w:ascii="微软雅黑" w:hAnsi="微软雅黑" w:cs="微软雅黑" w:hint="eastAsia"/>
          <w:sz w:val="24"/>
          <w:szCs w:val="24"/>
        </w:rPr>
        <w:t>的自动化部署，基于 Kubernetes 和 Prometheus 完成容器化监控和预警，提升运维效率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对平台性能瓶颈进行优化，提升系统响应速度和并发处理能力，降低资源消耗</w:t>
      </w:r>
    </w:p>
    <w:p w:rsidR="009072CA" w:rsidRDefault="00350F85" w:rsidP="00350F85">
      <w:pPr>
        <w:numPr>
          <w:ilvl w:val="0"/>
          <w:numId w:val="7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实现物联网设备通过 MQTT 协议的高效数据收发，保证设备的稳定通信和实时数据传输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技术</w:t>
      </w:r>
      <w:proofErr w:type="gramStart"/>
      <w:r>
        <w:rPr>
          <w:rFonts w:ascii="微软雅黑" w:hAnsi="微软雅黑" w:cs="微软雅黑"/>
          <w:sz w:val="24"/>
          <w:szCs w:val="24"/>
        </w:rPr>
        <w:t>栈</w:t>
      </w:r>
      <w:proofErr w:type="gramEnd"/>
      <w:r>
        <w:rPr>
          <w:rFonts w:ascii="微软雅黑" w:hAnsi="微软雅黑" w:cs="微软雅黑"/>
          <w:sz w:val="24"/>
          <w:szCs w:val="24"/>
        </w:rPr>
        <w:t>：</w:t>
      </w:r>
      <w:r w:rsidR="00350F85">
        <w:rPr>
          <w:rFonts w:ascii="微软雅黑" w:hAnsi="微软雅黑" w:cs="微软雅黑"/>
          <w:sz w:val="24"/>
          <w:szCs w:val="24"/>
        </w:rPr>
        <w:t xml:space="preserve"> </w:t>
      </w:r>
      <w:r w:rsidR="00350F85" w:rsidRPr="00350F85">
        <w:rPr>
          <w:rFonts w:ascii="微软雅黑" w:hAnsi="微软雅黑" w:cs="微软雅黑"/>
          <w:sz w:val="24"/>
          <w:szCs w:val="24"/>
        </w:rPr>
        <w:t xml:space="preserve">Spring Boot, Spring Cloud Alibaba, Spring Cloud Gateway,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PostgreSQL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Redis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React, Jenkins,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Docker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ELK,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RocketMQ</w:t>
      </w:r>
      <w:proofErr w:type="spellEnd"/>
      <w:r>
        <w:rPr>
          <w:rFonts w:ascii="微软雅黑" w:hAnsi="微软雅黑" w:cs="微软雅黑"/>
          <w:sz w:val="24"/>
          <w:szCs w:val="24"/>
        </w:rPr>
        <w:br/>
        <w:t>项目地址：https://iot.unimip.cn</w:t>
      </w:r>
      <w:r>
        <w:rPr>
          <w:rFonts w:ascii="微软雅黑" w:hAnsi="微软雅黑" w:cs="微软雅黑"/>
          <w:sz w:val="24"/>
          <w:szCs w:val="24"/>
        </w:rPr>
        <w:br/>
        <w:t>小程序端：【物联态势感知】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b/>
          <w:bCs/>
          <w:sz w:val="24"/>
          <w:szCs w:val="24"/>
        </w:rPr>
        <w:t>---------------------------------------------------------------------------------------------------</w:t>
      </w:r>
    </w:p>
    <w:p w:rsidR="009072CA" w:rsidRDefault="00C001A2" w:rsidP="009072CA">
      <w:r>
        <w:pict>
          <v:shape id="_x0000_s1102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广东</w:t>
                  </w:r>
                  <w:proofErr w:type="gramStart"/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联通物联网卡</w:t>
                  </w:r>
                  <w:proofErr w:type="gramEnd"/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(小程序)</w:t>
                  </w:r>
                </w:p>
              </w:txbxContent>
            </v:textbox>
          </v:shape>
        </w:pict>
      </w:r>
      <w:r>
        <w:pict>
          <v:shape id="_x0000_s1101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高级开发工程师</w:t>
                  </w:r>
                </w:p>
              </w:txbxContent>
            </v:textbox>
          </v:shape>
        </w:pict>
      </w:r>
      <w:r>
        <w:pict>
          <v:shape id="_x0000_s1100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2021.10 – 2024.02</w:t>
                  </w:r>
                </w:p>
              </w:txbxContent>
            </v:textbox>
          </v:shape>
        </w:pic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工作内容: </w:t>
      </w:r>
    </w:p>
    <w:p w:rsidR="009072CA" w:rsidRDefault="00350F85" w:rsidP="00350F85">
      <w:pPr>
        <w:numPr>
          <w:ilvl w:val="0"/>
          <w:numId w:val="8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实现并交付产品需求，负责接口设计与开发，确保系统满足业务需求</w:t>
      </w:r>
    </w:p>
    <w:p w:rsidR="009072CA" w:rsidRDefault="00350F85" w:rsidP="00350F85">
      <w:pPr>
        <w:numPr>
          <w:ilvl w:val="0"/>
          <w:numId w:val="8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基于 Spring Cloud Gateway 实现了 Leaky Bucket 限流算法，有效防止了系统在高并发情况下的请求超载，提高了服务的稳定性</w:t>
      </w:r>
    </w:p>
    <w:p w:rsidR="009072CA" w:rsidRDefault="00350F85" w:rsidP="00350F85">
      <w:pPr>
        <w:numPr>
          <w:ilvl w:val="0"/>
          <w:numId w:val="8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与上游服务商对接 API，确保数据流转的顺畅并满足业务场景的需求</w:t>
      </w:r>
    </w:p>
    <w:p w:rsidR="009072CA" w:rsidRDefault="00350F85" w:rsidP="00350F85">
      <w:pPr>
        <w:numPr>
          <w:ilvl w:val="0"/>
          <w:numId w:val="8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设计并开发了 API，并打包为 SDK，协助上游服务商完成集成，优化了跨系统协作的效率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技术</w:t>
      </w:r>
      <w:proofErr w:type="gramStart"/>
      <w:r>
        <w:rPr>
          <w:rFonts w:ascii="微软雅黑" w:hAnsi="微软雅黑" w:cs="微软雅黑"/>
          <w:sz w:val="24"/>
          <w:szCs w:val="24"/>
        </w:rPr>
        <w:t>栈</w:t>
      </w:r>
      <w:proofErr w:type="gramEnd"/>
      <w:r>
        <w:rPr>
          <w:rFonts w:ascii="微软雅黑" w:hAnsi="微软雅黑" w:cs="微软雅黑"/>
          <w:sz w:val="24"/>
          <w:szCs w:val="24"/>
        </w:rPr>
        <w:t>：</w:t>
      </w:r>
      <w:r w:rsidR="00350F85" w:rsidRPr="00350F85">
        <w:rPr>
          <w:rFonts w:ascii="微软雅黑" w:hAnsi="微软雅黑" w:cs="微软雅黑"/>
          <w:sz w:val="24"/>
          <w:szCs w:val="24"/>
        </w:rPr>
        <w:t xml:space="preserve">Spring Boot, Spring Cloud, Consul,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PostgreSQL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Redis</w:t>
      </w:r>
      <w:proofErr w:type="spellEnd"/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b/>
          <w:bCs/>
          <w:sz w:val="24"/>
          <w:szCs w:val="24"/>
        </w:rPr>
        <w:t>---------------------------------------------------------------------------------------------------</w:t>
      </w:r>
    </w:p>
    <w:p w:rsidR="009072CA" w:rsidRDefault="00C001A2" w:rsidP="009072CA">
      <w:r>
        <w:pict>
          <v:shape id="_x0000_s1099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广东物联网经营数据分析平台</w:t>
                  </w:r>
                </w:p>
              </w:txbxContent>
            </v:textbox>
          </v:shape>
        </w:pict>
      </w:r>
      <w:r>
        <w:pict>
          <v:shape id="_x0000_s1098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高级开发工程师</w:t>
                  </w:r>
                </w:p>
              </w:txbxContent>
            </v:textbox>
          </v:shape>
        </w:pict>
      </w:r>
      <w:r>
        <w:pict>
          <v:shape id="_x0000_s1097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2021.04 – 2024.02</w:t>
                  </w:r>
                </w:p>
              </w:txbxContent>
            </v:textbox>
          </v:shape>
        </w:pic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工作内容: </w:t>
      </w:r>
    </w:p>
    <w:p w:rsidR="009072CA" w:rsidRDefault="00350F85" w:rsidP="00350F85">
      <w:pPr>
        <w:numPr>
          <w:ilvl w:val="0"/>
          <w:numId w:val="9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t>负责开发并优化驾驶舱大屏接口，确保实时数据的准确展示，为决策层提供了高效的数据支持</w:t>
      </w:r>
    </w:p>
    <w:p w:rsidR="009072CA" w:rsidRDefault="00350F85" w:rsidP="00350F85">
      <w:pPr>
        <w:numPr>
          <w:ilvl w:val="0"/>
          <w:numId w:val="9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 w:hint="eastAsia"/>
          <w:sz w:val="24"/>
          <w:szCs w:val="24"/>
        </w:rPr>
        <w:lastRenderedPageBreak/>
        <w:t>优化数据导入导出接口，提高了数据处理效率，降低了系统延迟</w:t>
      </w:r>
    </w:p>
    <w:p w:rsidR="009072CA" w:rsidRDefault="009815B3" w:rsidP="009815B3">
      <w:pPr>
        <w:numPr>
          <w:ilvl w:val="0"/>
          <w:numId w:val="9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实现 Spring Cloud Gateway 与第三方登录（省平台和微信）的对接，保障了用户身份验证的安全性与便捷性</w:t>
      </w:r>
    </w:p>
    <w:p w:rsidR="009072CA" w:rsidRDefault="009815B3" w:rsidP="009815B3">
      <w:pPr>
        <w:numPr>
          <w:ilvl w:val="0"/>
          <w:numId w:val="9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进行慢 SQL 和大数据量的性能优化，显著提高了平台的数据查询和处理速度</w:t>
      </w:r>
    </w:p>
    <w:p w:rsidR="009072CA" w:rsidRDefault="009815B3" w:rsidP="009815B3">
      <w:pPr>
        <w:numPr>
          <w:ilvl w:val="0"/>
          <w:numId w:val="9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 xml:space="preserve">基于 </w:t>
      </w:r>
      <w:proofErr w:type="spellStart"/>
      <w:r w:rsidRPr="009815B3">
        <w:rPr>
          <w:rFonts w:ascii="微软雅黑" w:hAnsi="微软雅黑" w:cs="微软雅黑" w:hint="eastAsia"/>
          <w:sz w:val="24"/>
          <w:szCs w:val="24"/>
        </w:rPr>
        <w:t>Metabase</w:t>
      </w:r>
      <w:proofErr w:type="spellEnd"/>
      <w:r w:rsidRPr="009815B3">
        <w:rPr>
          <w:rFonts w:ascii="微软雅黑" w:hAnsi="微软雅黑" w:cs="微软雅黑" w:hint="eastAsia"/>
          <w:sz w:val="24"/>
          <w:szCs w:val="24"/>
        </w:rPr>
        <w:t xml:space="preserve"> 对部分接口</w:t>
      </w:r>
      <w:r>
        <w:rPr>
          <w:rFonts w:ascii="微软雅黑" w:hAnsi="微软雅黑" w:cs="微软雅黑" w:hint="eastAsia"/>
          <w:sz w:val="24"/>
          <w:szCs w:val="24"/>
        </w:rPr>
        <w:t>进行二次开发，定制</w:t>
      </w:r>
      <w:proofErr w:type="gramStart"/>
      <w:r>
        <w:rPr>
          <w:rFonts w:ascii="微软雅黑" w:hAnsi="微软雅黑" w:cs="微软雅黑" w:hint="eastAsia"/>
          <w:sz w:val="24"/>
          <w:szCs w:val="24"/>
        </w:rPr>
        <w:t>化数据</w:t>
      </w:r>
      <w:proofErr w:type="gramEnd"/>
      <w:r>
        <w:rPr>
          <w:rFonts w:ascii="微软雅黑" w:hAnsi="微软雅黑" w:cs="微软雅黑" w:hint="eastAsia"/>
          <w:sz w:val="24"/>
          <w:szCs w:val="24"/>
        </w:rPr>
        <w:t>报表和分析功能，满足不同业务部门的需求</w:t>
      </w:r>
    </w:p>
    <w:p w:rsidR="00350F85" w:rsidRDefault="009815B3" w:rsidP="009815B3">
      <w:pPr>
        <w:numPr>
          <w:ilvl w:val="0"/>
          <w:numId w:val="9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对 XXL-Job 组件进行适配，优化了定时任务的调度和执行流程，提升了任务执行的稳定性和效率</w:t>
      </w:r>
    </w:p>
    <w:p w:rsidR="009072CA" w:rsidRPr="00350F85" w:rsidRDefault="00CA3561" w:rsidP="00350F85">
      <w:pPr>
        <w:spacing w:line="270" w:lineRule="atLeast"/>
        <w:ind w:left="360"/>
        <w:rPr>
          <w:rFonts w:ascii="微软雅黑" w:hAnsi="微软雅黑" w:cs="微软雅黑"/>
          <w:sz w:val="24"/>
          <w:szCs w:val="24"/>
        </w:rPr>
      </w:pPr>
      <w:r w:rsidRPr="00350F85">
        <w:rPr>
          <w:rFonts w:ascii="微软雅黑" w:hAnsi="微软雅黑" w:cs="微软雅黑"/>
          <w:sz w:val="24"/>
          <w:szCs w:val="24"/>
        </w:rPr>
        <w:t>技术</w:t>
      </w:r>
      <w:proofErr w:type="gramStart"/>
      <w:r w:rsidRPr="00350F85">
        <w:rPr>
          <w:rFonts w:ascii="微软雅黑" w:hAnsi="微软雅黑" w:cs="微软雅黑"/>
          <w:sz w:val="24"/>
          <w:szCs w:val="24"/>
        </w:rPr>
        <w:t>栈</w:t>
      </w:r>
      <w:proofErr w:type="gramEnd"/>
      <w:r w:rsidRPr="00350F85">
        <w:rPr>
          <w:rFonts w:ascii="微软雅黑" w:hAnsi="微软雅黑" w:cs="微软雅黑"/>
          <w:sz w:val="24"/>
          <w:szCs w:val="24"/>
        </w:rPr>
        <w:t>：</w:t>
      </w:r>
      <w:r w:rsidR="00350F85" w:rsidRPr="00350F85">
        <w:rPr>
          <w:rFonts w:ascii="微软雅黑" w:hAnsi="微软雅黑" w:cs="微软雅黑"/>
          <w:sz w:val="24"/>
          <w:szCs w:val="24"/>
        </w:rPr>
        <w:t xml:space="preserve"> Spring Boot, Spring Cloud, Spring Cloud Gateway, Consul,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PostgreSQL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Redis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 xml:space="preserve">, VUE, Jenkins, </w:t>
      </w:r>
      <w:proofErr w:type="spellStart"/>
      <w:r w:rsidR="00350F85" w:rsidRPr="00350F85">
        <w:rPr>
          <w:rFonts w:ascii="微软雅黑" w:hAnsi="微软雅黑" w:cs="微软雅黑"/>
          <w:sz w:val="24"/>
          <w:szCs w:val="24"/>
        </w:rPr>
        <w:t>Docker</w:t>
      </w:r>
      <w:proofErr w:type="spellEnd"/>
      <w:r w:rsidR="00350F85" w:rsidRPr="00350F85">
        <w:rPr>
          <w:rFonts w:ascii="微软雅黑" w:hAnsi="微软雅黑" w:cs="微软雅黑"/>
          <w:sz w:val="24"/>
          <w:szCs w:val="24"/>
        </w:rPr>
        <w:t>, ELK, XXL-Job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b/>
          <w:bCs/>
          <w:sz w:val="24"/>
          <w:szCs w:val="24"/>
        </w:rPr>
        <w:t>---------------------------------------------------------------------------------------------------</w:t>
      </w:r>
    </w:p>
    <w:p w:rsidR="009072CA" w:rsidRDefault="00C001A2" w:rsidP="009072CA">
      <w:r>
        <w:pict>
          <v:shape id="_x0000_s1096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南海智慧环保大数据平台</w:t>
                  </w:r>
                </w:p>
              </w:txbxContent>
            </v:textbox>
          </v:shape>
        </w:pict>
      </w:r>
      <w:r>
        <w:pict>
          <v:shape id="_x0000_s1095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中级开发工程师</w:t>
                  </w:r>
                </w:p>
              </w:txbxContent>
            </v:textbox>
          </v:shape>
        </w:pict>
      </w:r>
      <w:r>
        <w:pict>
          <v:shape id="_x0000_s1094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2020.08 - 2021.04</w:t>
                  </w:r>
                </w:p>
              </w:txbxContent>
            </v:textbox>
          </v:shape>
        </w:pic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工作内容: </w:t>
      </w:r>
    </w:p>
    <w:p w:rsidR="009072CA" w:rsidRDefault="009815B3" w:rsidP="009815B3">
      <w:pPr>
        <w:numPr>
          <w:ilvl w:val="0"/>
          <w:numId w:val="10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负责主数据管理系统的设计与开发，确保平台能够高效地管理和整合大量环保数据，为后续数据分析提供可靠支持</w:t>
      </w:r>
    </w:p>
    <w:p w:rsidR="009072CA" w:rsidRDefault="009815B3" w:rsidP="009815B3">
      <w:pPr>
        <w:numPr>
          <w:ilvl w:val="0"/>
          <w:numId w:val="10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开发并维护环境管理系统，支持各类环保数据的实时监控与统计分析，提升了管理效率和决策能力</w:t>
      </w:r>
    </w:p>
    <w:p w:rsidR="009072CA" w:rsidRDefault="009815B3" w:rsidP="009815B3">
      <w:pPr>
        <w:numPr>
          <w:ilvl w:val="0"/>
          <w:numId w:val="10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负责“一点一档”系统的开发，优化了数据的归档和检索流程，降低了系统复杂度并提升了用户体验</w:t>
      </w:r>
    </w:p>
    <w:p w:rsidR="009072CA" w:rsidRDefault="009815B3" w:rsidP="009815B3">
      <w:pPr>
        <w:numPr>
          <w:ilvl w:val="0"/>
          <w:numId w:val="10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 w:rsidRPr="009815B3">
        <w:rPr>
          <w:rFonts w:ascii="微软雅黑" w:hAnsi="微软雅黑" w:cs="微软雅黑" w:hint="eastAsia"/>
          <w:sz w:val="24"/>
          <w:szCs w:val="24"/>
        </w:rPr>
        <w:t>对多个系统模块进行全面的测试与性能优化，提升了系统的稳定性和响应速度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技术</w:t>
      </w:r>
      <w:proofErr w:type="gramStart"/>
      <w:r>
        <w:rPr>
          <w:rFonts w:ascii="微软雅黑" w:hAnsi="微软雅黑" w:cs="微软雅黑"/>
          <w:sz w:val="24"/>
          <w:szCs w:val="24"/>
        </w:rPr>
        <w:t>栈</w:t>
      </w:r>
      <w:proofErr w:type="gramEnd"/>
      <w:r>
        <w:rPr>
          <w:rFonts w:ascii="微软雅黑" w:hAnsi="微软雅黑" w:cs="微软雅黑"/>
          <w:sz w:val="24"/>
          <w:szCs w:val="24"/>
        </w:rPr>
        <w:t>:</w:t>
      </w:r>
      <w:r w:rsidR="009815B3" w:rsidRPr="009815B3">
        <w:t xml:space="preserve"> </w:t>
      </w:r>
      <w:r w:rsidR="009815B3" w:rsidRPr="009815B3">
        <w:rPr>
          <w:rFonts w:ascii="微软雅黑" w:hAnsi="微软雅黑" w:cs="微软雅黑"/>
          <w:sz w:val="24"/>
          <w:szCs w:val="24"/>
        </w:rPr>
        <w:t>Spring Boot, Spring Cloud, Spring Cloud Gateway, TK-</w:t>
      </w:r>
      <w:proofErr w:type="spellStart"/>
      <w:r w:rsidR="009815B3" w:rsidRPr="009815B3">
        <w:rPr>
          <w:rFonts w:ascii="微软雅黑" w:hAnsi="微软雅黑" w:cs="微软雅黑"/>
          <w:sz w:val="24"/>
          <w:szCs w:val="24"/>
        </w:rPr>
        <w:t>Mybatis</w:t>
      </w:r>
      <w:proofErr w:type="spellEnd"/>
      <w:r w:rsidR="009815B3" w:rsidRPr="009815B3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9815B3" w:rsidRPr="009815B3">
        <w:rPr>
          <w:rFonts w:ascii="微软雅黑" w:hAnsi="微软雅黑" w:cs="微软雅黑"/>
          <w:sz w:val="24"/>
          <w:szCs w:val="24"/>
        </w:rPr>
        <w:t>PostgreSQL</w:t>
      </w:r>
      <w:proofErr w:type="spellEnd"/>
      <w:r w:rsidR="009815B3" w:rsidRPr="009815B3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9815B3" w:rsidRPr="009815B3">
        <w:rPr>
          <w:rFonts w:ascii="微软雅黑" w:hAnsi="微软雅黑" w:cs="微软雅黑"/>
          <w:sz w:val="24"/>
          <w:szCs w:val="24"/>
        </w:rPr>
        <w:t>Redis</w:t>
      </w:r>
      <w:proofErr w:type="spellEnd"/>
      <w:r w:rsidR="009815B3" w:rsidRPr="009815B3">
        <w:rPr>
          <w:rFonts w:ascii="微软雅黑" w:hAnsi="微软雅黑" w:cs="微软雅黑"/>
          <w:sz w:val="24"/>
          <w:szCs w:val="24"/>
        </w:rPr>
        <w:t>, Kafka</w: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b/>
          <w:bCs/>
          <w:sz w:val="24"/>
          <w:szCs w:val="24"/>
        </w:rPr>
        <w:t>---------------------------------------------------------------------------------------------------</w:t>
      </w:r>
    </w:p>
    <w:p w:rsidR="009072CA" w:rsidRDefault="00C001A2" w:rsidP="009072CA">
      <w:r>
        <w:pict>
          <v:shape id="_x0000_s1093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白海豚IOT平台</w:t>
                  </w:r>
                </w:p>
              </w:txbxContent>
            </v:textbox>
          </v:shape>
        </w:pict>
      </w:r>
      <w:r>
        <w:pict>
          <v:shape id="_x0000_s1092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初级开发工程师</w:t>
                  </w:r>
                </w:p>
              </w:txbxContent>
            </v:textbox>
          </v:shape>
        </w:pict>
      </w:r>
      <w:r>
        <w:pict>
          <v:shape id="_x0000_s1091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2018.09 - 2021.04</w:t>
                  </w:r>
                </w:p>
              </w:txbxContent>
            </v:textbox>
          </v:shape>
        </w:pict>
      </w:r>
    </w:p>
    <w:p w:rsidR="009072CA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 xml:space="preserve">工作内容: </w:t>
      </w:r>
    </w:p>
    <w:p w:rsidR="009072CA" w:rsidRDefault="00CA3561" w:rsidP="009072CA">
      <w:pPr>
        <w:numPr>
          <w:ilvl w:val="0"/>
          <w:numId w:val="1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河道水质自画像管理及分析系统：河道站点水质监测情况，包括监测数据</w:t>
      </w:r>
      <w:proofErr w:type="gramStart"/>
      <w:r>
        <w:rPr>
          <w:rFonts w:ascii="微软雅黑" w:hAnsi="微软雅黑" w:cs="微软雅黑"/>
          <w:sz w:val="24"/>
          <w:szCs w:val="24"/>
        </w:rPr>
        <w:t>査询</w:t>
      </w:r>
      <w:proofErr w:type="gramEnd"/>
      <w:r>
        <w:rPr>
          <w:rFonts w:ascii="微软雅黑" w:hAnsi="微软雅黑" w:cs="微软雅黑"/>
          <w:sz w:val="24"/>
          <w:szCs w:val="24"/>
        </w:rPr>
        <w:t>、水环境概况、河道流域分析、数据录入与比对、GIS 地图展示等功能</w:t>
      </w:r>
    </w:p>
    <w:p w:rsidR="009072CA" w:rsidRDefault="00CA3561" w:rsidP="009072CA">
      <w:pPr>
        <w:numPr>
          <w:ilvl w:val="0"/>
          <w:numId w:val="1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负责工厂端点的数据对接</w:t>
      </w:r>
    </w:p>
    <w:p w:rsidR="009072CA" w:rsidRDefault="00CA3561" w:rsidP="009072CA">
      <w:pPr>
        <w:numPr>
          <w:ilvl w:val="0"/>
          <w:numId w:val="1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负责报表系统开发</w:t>
      </w:r>
    </w:p>
    <w:p w:rsidR="009072CA" w:rsidRDefault="00CA3561" w:rsidP="009072CA">
      <w:pPr>
        <w:numPr>
          <w:ilvl w:val="0"/>
          <w:numId w:val="11"/>
        </w:num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对模块进行测试以及性能优化</w:t>
      </w:r>
    </w:p>
    <w:p w:rsidR="00CA3561" w:rsidRDefault="00CA3561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技术</w:t>
      </w:r>
      <w:proofErr w:type="gramStart"/>
      <w:r>
        <w:rPr>
          <w:rFonts w:ascii="微软雅黑" w:hAnsi="微软雅黑" w:cs="微软雅黑"/>
          <w:sz w:val="24"/>
          <w:szCs w:val="24"/>
        </w:rPr>
        <w:t>栈</w:t>
      </w:r>
      <w:proofErr w:type="gramEnd"/>
      <w:r>
        <w:rPr>
          <w:rFonts w:ascii="微软雅黑" w:hAnsi="微软雅黑" w:cs="微软雅黑"/>
          <w:sz w:val="24"/>
          <w:szCs w:val="24"/>
        </w:rPr>
        <w:t>:</w:t>
      </w:r>
      <w:r w:rsidR="009815B3">
        <w:rPr>
          <w:rFonts w:ascii="微软雅黑" w:hAnsi="微软雅黑" w:cs="微软雅黑"/>
          <w:sz w:val="24"/>
          <w:szCs w:val="24"/>
        </w:rPr>
        <w:t xml:space="preserve"> </w:t>
      </w:r>
      <w:r w:rsidR="009815B3" w:rsidRPr="009815B3">
        <w:rPr>
          <w:rFonts w:ascii="微软雅黑" w:hAnsi="微软雅黑" w:cs="微软雅黑"/>
          <w:sz w:val="24"/>
          <w:szCs w:val="24"/>
        </w:rPr>
        <w:t>Spring Boot, Spring Cloud, Spring Cloud Gateway, TK-</w:t>
      </w:r>
      <w:proofErr w:type="spellStart"/>
      <w:r w:rsidR="009815B3" w:rsidRPr="009815B3">
        <w:rPr>
          <w:rFonts w:ascii="微软雅黑" w:hAnsi="微软雅黑" w:cs="微软雅黑"/>
          <w:sz w:val="24"/>
          <w:szCs w:val="24"/>
        </w:rPr>
        <w:t>Mybatis</w:t>
      </w:r>
      <w:proofErr w:type="spellEnd"/>
      <w:r w:rsidR="009815B3" w:rsidRPr="009815B3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9815B3" w:rsidRPr="009815B3">
        <w:rPr>
          <w:rFonts w:ascii="微软雅黑" w:hAnsi="微软雅黑" w:cs="微软雅黑"/>
          <w:sz w:val="24"/>
          <w:szCs w:val="24"/>
        </w:rPr>
        <w:t>PostgreSQL</w:t>
      </w:r>
      <w:proofErr w:type="spellEnd"/>
      <w:r w:rsidR="009815B3" w:rsidRPr="009815B3">
        <w:rPr>
          <w:rFonts w:ascii="微软雅黑" w:hAnsi="微软雅黑" w:cs="微软雅黑"/>
          <w:sz w:val="24"/>
          <w:szCs w:val="24"/>
        </w:rPr>
        <w:t xml:space="preserve">, </w:t>
      </w:r>
      <w:proofErr w:type="spellStart"/>
      <w:r w:rsidR="009815B3" w:rsidRPr="009815B3">
        <w:rPr>
          <w:rFonts w:ascii="微软雅黑" w:hAnsi="微软雅黑" w:cs="微软雅黑"/>
          <w:sz w:val="24"/>
          <w:szCs w:val="24"/>
        </w:rPr>
        <w:t>Redis</w:t>
      </w:r>
      <w:proofErr w:type="spellEnd"/>
      <w:r w:rsidR="009815B3" w:rsidRPr="009815B3">
        <w:rPr>
          <w:rFonts w:ascii="微软雅黑" w:hAnsi="微软雅黑" w:cs="微软雅黑"/>
          <w:sz w:val="24"/>
          <w:szCs w:val="24"/>
        </w:rPr>
        <w:t>, Kafka</w:t>
      </w:r>
    </w:p>
    <w:p w:rsidR="00C001A2" w:rsidRDefault="00C001A2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</w:p>
    <w:p w:rsidR="00C001A2" w:rsidRDefault="00C001A2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</w:p>
    <w:p w:rsidR="00C001A2" w:rsidRDefault="00C001A2" w:rsidP="009072CA">
      <w:pPr>
        <w:spacing w:line="270" w:lineRule="atLeast"/>
        <w:rPr>
          <w:rFonts w:ascii="微软雅黑" w:hAnsi="微软雅黑" w:cs="微软雅黑"/>
          <w:sz w:val="24"/>
          <w:szCs w:val="24"/>
        </w:rPr>
      </w:pPr>
      <w:bookmarkStart w:id="8" w:name="_GoBack"/>
      <w:bookmarkEnd w:id="8"/>
    </w:p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bookmarkStart w:id="9" w:name="K"/>
      <w:r>
        <w:lastRenderedPageBreak/>
        <w:pict>
          <v:shape id="_x0000_s1050" type="#_x0000_t75" style="position:absolute;margin-left:0;margin-top:0;width:523pt;height:24pt;z-index:-251653120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教育背景</w:t>
      </w:r>
    </w:p>
    <w:bookmarkEnd w:id="9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p w:rsidR="00CA3561" w:rsidRPr="00A14638" w:rsidRDefault="00C001A2">
      <w:r>
        <w:pict>
          <v:shape id="_x0000_s1090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广州工商学院</w:t>
                  </w:r>
                </w:p>
              </w:txbxContent>
            </v:textbox>
          </v:shape>
        </w:pict>
      </w:r>
      <w:r>
        <w:pict>
          <v:shape id="_x0000_s1089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941F19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本科</w:t>
                  </w:r>
                  <w:r>
                    <w:rPr>
                      <w:rFonts w:ascii="微软雅黑" w:hAnsi="微软雅黑" w:cs="微软雅黑" w:hint="eastAsia"/>
                      <w:sz w:val="24"/>
                      <w:szCs w:val="24"/>
                    </w:rPr>
                    <w:t>(</w:t>
                  </w: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自考</w:t>
                  </w:r>
                  <w:r>
                    <w:rPr>
                      <w:rFonts w:ascii="微软雅黑" w:hAnsi="微软雅黑" w:cs="微软雅黑" w:hint="eastAsia"/>
                      <w:sz w:val="24"/>
                      <w:szCs w:val="24"/>
                    </w:rPr>
                    <w:t>)</w:t>
                  </w:r>
                  <w:r w:rsidR="00CA3561">
                    <w:rPr>
                      <w:rFonts w:ascii="微软雅黑" w:hAnsi="微软雅黑" w:cs="微软雅黑"/>
                      <w:sz w:val="24"/>
                      <w:szCs w:val="24"/>
                    </w:rPr>
                    <w:t>    </w:t>
                  </w:r>
                </w:p>
              </w:txbxContent>
            </v:textbox>
          </v:shape>
        </w:pict>
      </w:r>
      <w:r>
        <w:pict>
          <v:shape id="_x0000_s1088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2019.09 - 2021.06 </w:t>
                  </w:r>
                </w:p>
              </w:txbxContent>
            </v:textbox>
          </v:shape>
        </w:pict>
      </w:r>
      <w:r>
        <w:pict>
          <v:shape id="_x0000_s1087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广州南洋理工职业学院 </w:t>
                  </w:r>
                </w:p>
              </w:txbxContent>
            </v:textbox>
          </v:shape>
        </w:pict>
      </w:r>
      <w:r>
        <w:pict>
          <v:shape id="_x0000_s1086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专科(统招)   </w:t>
                  </w:r>
                </w:p>
              </w:txbxContent>
            </v:textbox>
          </v:shape>
        </w:pict>
      </w:r>
      <w:r>
        <w:pict>
          <v:shape id="_x0000_s1085" type="#_x0000_t202" style="width:174pt;height:31.2pt;mso-left-percent:-10001;mso-top-percent:-10001;mso-position-horizontal:absolute;mso-position-horizontal-relative:char;mso-position-vertical:absolute;mso-position-vertical-relative:line;mso-left-percent:-10001;mso-top-percent:-10001" stroked="f">
            <v:path strokeok="f" textboxrect="0,0,21600,21600"/>
            <v:textbox style="mso-fit-shape-to-text:t" inset="0">
              <w:txbxContent>
                <w:p w:rsidR="00C77022" w:rsidRDefault="00CA3561">
                  <w:pPr>
                    <w:spacing w:line="270" w:lineRule="atLeast"/>
                    <w:rPr>
                      <w:rFonts w:ascii="微软雅黑" w:hAnsi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cs="微软雅黑"/>
                      <w:sz w:val="24"/>
                      <w:szCs w:val="24"/>
                    </w:rPr>
                    <w:t>2015.09 – 2018.06  </w:t>
                  </w:r>
                </w:p>
              </w:txbxContent>
            </v:textbox>
          </v:shape>
        </w:pict>
      </w:r>
      <w:bookmarkStart w:id="10" w:name="M"/>
    </w:p>
    <w:p w:rsidR="00C77022" w:rsidRDefault="00C001A2">
      <w:pPr>
        <w:rPr>
          <w:rFonts w:ascii="微软雅黑" w:hAnsi="微软雅黑" w:cs="微软雅黑"/>
          <w:color w:val="000000"/>
          <w:sz w:val="28"/>
          <w:szCs w:val="28"/>
        </w:rPr>
      </w:pPr>
      <w:r>
        <w:pict>
          <v:shape id="_x0000_s1057" type="#_x0000_t75" style="position:absolute;margin-left:0;margin-top:0;width:523pt;height:24pt;z-index:-251652096">
            <v:imagedata r:id="rId6" o:title=""/>
          </v:shape>
        </w:pict>
      </w:r>
      <w:r w:rsidR="00CA3561">
        <w:rPr>
          <w:rFonts w:ascii="微软雅黑" w:hAnsi="微软雅黑" w:cs="微软雅黑"/>
          <w:b/>
          <w:bCs/>
          <w:color w:val="000000"/>
          <w:sz w:val="28"/>
          <w:szCs w:val="28"/>
        </w:rPr>
        <w:t>自我评价</w:t>
      </w:r>
    </w:p>
    <w:bookmarkEnd w:id="10"/>
    <w:p w:rsidR="00C77022" w:rsidRDefault="00C77022">
      <w:pPr>
        <w:rPr>
          <w:rFonts w:ascii="Times New Roman" w:eastAsia="Times New Roman" w:hAnsi="Times New Roman" w:cs="Times New Roman"/>
          <w:sz w:val="4"/>
          <w:szCs w:val="4"/>
        </w:rPr>
      </w:pPr>
    </w:p>
    <w:p w:rsidR="009072CA" w:rsidRPr="009815B3" w:rsidRDefault="00CA3561" w:rsidP="009815B3">
      <w:pPr>
        <w:spacing w:line="270" w:lineRule="atLeast"/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>对待工作认真负责、细心谨慎、踏实肯干；团队能力强，善于团队合作和沟通；善于思考，能吃苦；有较强的组织协调能力；对新环境的适应能力、接受新事物的能力较强；可以承受较大的工作压力，有坚定的信心去面对新的工作，新的任务，发挥自己最大的能力为公司、为企业创造更多的效益.</w:t>
      </w:r>
      <w:bookmarkStart w:id="11" w:name="O"/>
      <w:bookmarkEnd w:id="11"/>
    </w:p>
    <w:sectPr w:rsidR="009072CA" w:rsidRPr="009815B3" w:rsidSect="00654618">
      <w:pgSz w:w="11907" w:h="16840" w:code="9"/>
      <w:pgMar w:top="90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hybridMultilevel"/>
    <w:tmpl w:val="00000004"/>
    <w:lvl w:ilvl="0" w:tplc="F17E37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3CD5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9621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D663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16A3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3AC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DE2B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B6B0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20C7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46FA6A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DAC4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36B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88E4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329C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825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66E7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3AD3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E820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932"/>
    <w:rsid w:val="00003E41"/>
    <w:rsid w:val="000175EE"/>
    <w:rsid w:val="000277A6"/>
    <w:rsid w:val="000513F4"/>
    <w:rsid w:val="0006664C"/>
    <w:rsid w:val="00081C2A"/>
    <w:rsid w:val="00085ABE"/>
    <w:rsid w:val="000936EA"/>
    <w:rsid w:val="000A0C7B"/>
    <w:rsid w:val="000B1741"/>
    <w:rsid w:val="000B374B"/>
    <w:rsid w:val="000B3D63"/>
    <w:rsid w:val="000B4644"/>
    <w:rsid w:val="000D29FD"/>
    <w:rsid w:val="000E3333"/>
    <w:rsid w:val="000E373A"/>
    <w:rsid w:val="000E4E2B"/>
    <w:rsid w:val="000F5BD8"/>
    <w:rsid w:val="000F6582"/>
    <w:rsid w:val="00126645"/>
    <w:rsid w:val="00143932"/>
    <w:rsid w:val="001476DB"/>
    <w:rsid w:val="00151443"/>
    <w:rsid w:val="00163E44"/>
    <w:rsid w:val="00170E91"/>
    <w:rsid w:val="001844A5"/>
    <w:rsid w:val="0019323B"/>
    <w:rsid w:val="001A76C8"/>
    <w:rsid w:val="001B577F"/>
    <w:rsid w:val="001C35A8"/>
    <w:rsid w:val="001C3AA2"/>
    <w:rsid w:val="001C4202"/>
    <w:rsid w:val="001C6685"/>
    <w:rsid w:val="001D6D68"/>
    <w:rsid w:val="001D70BB"/>
    <w:rsid w:val="001E3D58"/>
    <w:rsid w:val="001E660B"/>
    <w:rsid w:val="001F1586"/>
    <w:rsid w:val="001F454F"/>
    <w:rsid w:val="002119F4"/>
    <w:rsid w:val="0021471D"/>
    <w:rsid w:val="00215ADF"/>
    <w:rsid w:val="00233C09"/>
    <w:rsid w:val="00233DE3"/>
    <w:rsid w:val="002359A6"/>
    <w:rsid w:val="002513FE"/>
    <w:rsid w:val="002543F4"/>
    <w:rsid w:val="002710CE"/>
    <w:rsid w:val="0028156A"/>
    <w:rsid w:val="002928B0"/>
    <w:rsid w:val="002B6709"/>
    <w:rsid w:val="002C5C79"/>
    <w:rsid w:val="002D0B5D"/>
    <w:rsid w:val="002D3319"/>
    <w:rsid w:val="002E0FAF"/>
    <w:rsid w:val="002E55B7"/>
    <w:rsid w:val="002E5C73"/>
    <w:rsid w:val="002E5E93"/>
    <w:rsid w:val="002E6810"/>
    <w:rsid w:val="002E6AC4"/>
    <w:rsid w:val="00300A71"/>
    <w:rsid w:val="00301429"/>
    <w:rsid w:val="00301A65"/>
    <w:rsid w:val="0030201B"/>
    <w:rsid w:val="00307C2E"/>
    <w:rsid w:val="00322C9D"/>
    <w:rsid w:val="00325EDB"/>
    <w:rsid w:val="00327DEF"/>
    <w:rsid w:val="00350F85"/>
    <w:rsid w:val="00363AFA"/>
    <w:rsid w:val="00365B30"/>
    <w:rsid w:val="00374A5B"/>
    <w:rsid w:val="003756F1"/>
    <w:rsid w:val="0038234D"/>
    <w:rsid w:val="00397F9D"/>
    <w:rsid w:val="003B4480"/>
    <w:rsid w:val="003C0E79"/>
    <w:rsid w:val="003D1D82"/>
    <w:rsid w:val="003E5A7C"/>
    <w:rsid w:val="003F1258"/>
    <w:rsid w:val="00406BDD"/>
    <w:rsid w:val="004167FA"/>
    <w:rsid w:val="004174B9"/>
    <w:rsid w:val="0042379E"/>
    <w:rsid w:val="00426AD6"/>
    <w:rsid w:val="00432855"/>
    <w:rsid w:val="004350CC"/>
    <w:rsid w:val="00440362"/>
    <w:rsid w:val="0044193E"/>
    <w:rsid w:val="004476EC"/>
    <w:rsid w:val="004511F3"/>
    <w:rsid w:val="00456B1E"/>
    <w:rsid w:val="004604A5"/>
    <w:rsid w:val="0046683E"/>
    <w:rsid w:val="004671D0"/>
    <w:rsid w:val="00480AC2"/>
    <w:rsid w:val="004879B8"/>
    <w:rsid w:val="00491AC1"/>
    <w:rsid w:val="00495EBF"/>
    <w:rsid w:val="004969C8"/>
    <w:rsid w:val="004A2F9F"/>
    <w:rsid w:val="004A7542"/>
    <w:rsid w:val="004A7BBE"/>
    <w:rsid w:val="004B2520"/>
    <w:rsid w:val="004D0E31"/>
    <w:rsid w:val="004D68B2"/>
    <w:rsid w:val="004E1A4A"/>
    <w:rsid w:val="004F6D94"/>
    <w:rsid w:val="004F7FD3"/>
    <w:rsid w:val="00512D98"/>
    <w:rsid w:val="00513C91"/>
    <w:rsid w:val="00524208"/>
    <w:rsid w:val="005257E8"/>
    <w:rsid w:val="005406A2"/>
    <w:rsid w:val="00552A43"/>
    <w:rsid w:val="0055310F"/>
    <w:rsid w:val="005649F3"/>
    <w:rsid w:val="00577484"/>
    <w:rsid w:val="00580298"/>
    <w:rsid w:val="00580A2A"/>
    <w:rsid w:val="00582882"/>
    <w:rsid w:val="005A6DF7"/>
    <w:rsid w:val="005B5921"/>
    <w:rsid w:val="005C0B4A"/>
    <w:rsid w:val="005C6305"/>
    <w:rsid w:val="005C7B6B"/>
    <w:rsid w:val="005E0D91"/>
    <w:rsid w:val="005E6AC0"/>
    <w:rsid w:val="005E6B5B"/>
    <w:rsid w:val="005F18AE"/>
    <w:rsid w:val="0060454E"/>
    <w:rsid w:val="00620467"/>
    <w:rsid w:val="00624EF5"/>
    <w:rsid w:val="00632C0B"/>
    <w:rsid w:val="00635CB6"/>
    <w:rsid w:val="006408EC"/>
    <w:rsid w:val="00654618"/>
    <w:rsid w:val="006567F3"/>
    <w:rsid w:val="00667998"/>
    <w:rsid w:val="006718EC"/>
    <w:rsid w:val="00674A19"/>
    <w:rsid w:val="0067522B"/>
    <w:rsid w:val="00687754"/>
    <w:rsid w:val="006A0097"/>
    <w:rsid w:val="006C3AB8"/>
    <w:rsid w:val="006C449E"/>
    <w:rsid w:val="006C76F9"/>
    <w:rsid w:val="006C7829"/>
    <w:rsid w:val="006E1DAF"/>
    <w:rsid w:val="006E6E8F"/>
    <w:rsid w:val="006E7756"/>
    <w:rsid w:val="006F3102"/>
    <w:rsid w:val="006F32C3"/>
    <w:rsid w:val="00704CBB"/>
    <w:rsid w:val="00706F5A"/>
    <w:rsid w:val="00711DAF"/>
    <w:rsid w:val="00713813"/>
    <w:rsid w:val="007375F3"/>
    <w:rsid w:val="00743E07"/>
    <w:rsid w:val="007507BB"/>
    <w:rsid w:val="00776370"/>
    <w:rsid w:val="00777335"/>
    <w:rsid w:val="0078163A"/>
    <w:rsid w:val="00781690"/>
    <w:rsid w:val="007900D3"/>
    <w:rsid w:val="007A36DB"/>
    <w:rsid w:val="007B7ECA"/>
    <w:rsid w:val="007C0FB4"/>
    <w:rsid w:val="007C456E"/>
    <w:rsid w:val="007D2FA1"/>
    <w:rsid w:val="00807B15"/>
    <w:rsid w:val="00813BA0"/>
    <w:rsid w:val="008150BD"/>
    <w:rsid w:val="0081760E"/>
    <w:rsid w:val="0083572A"/>
    <w:rsid w:val="008379AF"/>
    <w:rsid w:val="00846060"/>
    <w:rsid w:val="008564D6"/>
    <w:rsid w:val="00860960"/>
    <w:rsid w:val="00881DB9"/>
    <w:rsid w:val="00892A63"/>
    <w:rsid w:val="008A4C45"/>
    <w:rsid w:val="008B2B3E"/>
    <w:rsid w:val="008B487E"/>
    <w:rsid w:val="008C2BEB"/>
    <w:rsid w:val="008C5D78"/>
    <w:rsid w:val="008D0491"/>
    <w:rsid w:val="008D2733"/>
    <w:rsid w:val="008D27A6"/>
    <w:rsid w:val="008D5F1B"/>
    <w:rsid w:val="008D69E5"/>
    <w:rsid w:val="008E67D4"/>
    <w:rsid w:val="008F79BA"/>
    <w:rsid w:val="008F7EE1"/>
    <w:rsid w:val="009072CA"/>
    <w:rsid w:val="00927496"/>
    <w:rsid w:val="00927E4B"/>
    <w:rsid w:val="00932A8C"/>
    <w:rsid w:val="00941F19"/>
    <w:rsid w:val="00957D50"/>
    <w:rsid w:val="00961738"/>
    <w:rsid w:val="0096330E"/>
    <w:rsid w:val="00973CCA"/>
    <w:rsid w:val="009815B3"/>
    <w:rsid w:val="0098678F"/>
    <w:rsid w:val="009975E6"/>
    <w:rsid w:val="009A07B7"/>
    <w:rsid w:val="009A3D25"/>
    <w:rsid w:val="009A496E"/>
    <w:rsid w:val="009A6EEB"/>
    <w:rsid w:val="009C7140"/>
    <w:rsid w:val="009D6B69"/>
    <w:rsid w:val="009D6F80"/>
    <w:rsid w:val="009F0F89"/>
    <w:rsid w:val="009F1695"/>
    <w:rsid w:val="009F7722"/>
    <w:rsid w:val="00A00C13"/>
    <w:rsid w:val="00A10B54"/>
    <w:rsid w:val="00A14638"/>
    <w:rsid w:val="00A16E6A"/>
    <w:rsid w:val="00A17A77"/>
    <w:rsid w:val="00A25078"/>
    <w:rsid w:val="00A350DC"/>
    <w:rsid w:val="00A36900"/>
    <w:rsid w:val="00A50B68"/>
    <w:rsid w:val="00A5634A"/>
    <w:rsid w:val="00A57F97"/>
    <w:rsid w:val="00A7493D"/>
    <w:rsid w:val="00A911FB"/>
    <w:rsid w:val="00A948A8"/>
    <w:rsid w:val="00AA09C2"/>
    <w:rsid w:val="00AA1AEC"/>
    <w:rsid w:val="00AA2FD6"/>
    <w:rsid w:val="00AA78AA"/>
    <w:rsid w:val="00AB1E0E"/>
    <w:rsid w:val="00AC1B1A"/>
    <w:rsid w:val="00AC4F1F"/>
    <w:rsid w:val="00AD356B"/>
    <w:rsid w:val="00AF149B"/>
    <w:rsid w:val="00AF3131"/>
    <w:rsid w:val="00AF72A3"/>
    <w:rsid w:val="00B05DA1"/>
    <w:rsid w:val="00B1536C"/>
    <w:rsid w:val="00B33AB4"/>
    <w:rsid w:val="00B36E7B"/>
    <w:rsid w:val="00B6296D"/>
    <w:rsid w:val="00B765A4"/>
    <w:rsid w:val="00B85047"/>
    <w:rsid w:val="00B92A35"/>
    <w:rsid w:val="00BA11B9"/>
    <w:rsid w:val="00BA1BD5"/>
    <w:rsid w:val="00BA4A30"/>
    <w:rsid w:val="00BA681A"/>
    <w:rsid w:val="00BB1A57"/>
    <w:rsid w:val="00BB4EED"/>
    <w:rsid w:val="00BB799A"/>
    <w:rsid w:val="00BC6F92"/>
    <w:rsid w:val="00BD0206"/>
    <w:rsid w:val="00BD7CF5"/>
    <w:rsid w:val="00BE1BAF"/>
    <w:rsid w:val="00BE31BC"/>
    <w:rsid w:val="00BE5251"/>
    <w:rsid w:val="00BE7B57"/>
    <w:rsid w:val="00BF1B93"/>
    <w:rsid w:val="00C001A2"/>
    <w:rsid w:val="00C00BBA"/>
    <w:rsid w:val="00C174B1"/>
    <w:rsid w:val="00C2521C"/>
    <w:rsid w:val="00C305E8"/>
    <w:rsid w:val="00C51515"/>
    <w:rsid w:val="00C53501"/>
    <w:rsid w:val="00C53FDF"/>
    <w:rsid w:val="00C64BB5"/>
    <w:rsid w:val="00C77022"/>
    <w:rsid w:val="00C8751B"/>
    <w:rsid w:val="00CA3561"/>
    <w:rsid w:val="00CA4D56"/>
    <w:rsid w:val="00CA5676"/>
    <w:rsid w:val="00CC2BEB"/>
    <w:rsid w:val="00CC3B3B"/>
    <w:rsid w:val="00CE1952"/>
    <w:rsid w:val="00CF003A"/>
    <w:rsid w:val="00CF0085"/>
    <w:rsid w:val="00CF1E52"/>
    <w:rsid w:val="00D02042"/>
    <w:rsid w:val="00D05A12"/>
    <w:rsid w:val="00D06FBE"/>
    <w:rsid w:val="00D10B7A"/>
    <w:rsid w:val="00D1655C"/>
    <w:rsid w:val="00D174F1"/>
    <w:rsid w:val="00D17B9B"/>
    <w:rsid w:val="00D2322B"/>
    <w:rsid w:val="00D27447"/>
    <w:rsid w:val="00D50D02"/>
    <w:rsid w:val="00D50FAB"/>
    <w:rsid w:val="00D519B9"/>
    <w:rsid w:val="00D51B29"/>
    <w:rsid w:val="00D51B99"/>
    <w:rsid w:val="00D56218"/>
    <w:rsid w:val="00D5692B"/>
    <w:rsid w:val="00D66976"/>
    <w:rsid w:val="00D756B7"/>
    <w:rsid w:val="00D93233"/>
    <w:rsid w:val="00DA1199"/>
    <w:rsid w:val="00DA58F4"/>
    <w:rsid w:val="00DC2519"/>
    <w:rsid w:val="00DE5A5B"/>
    <w:rsid w:val="00E04D17"/>
    <w:rsid w:val="00E17322"/>
    <w:rsid w:val="00E26DD6"/>
    <w:rsid w:val="00E3706E"/>
    <w:rsid w:val="00E43144"/>
    <w:rsid w:val="00E47E40"/>
    <w:rsid w:val="00E514FC"/>
    <w:rsid w:val="00E60829"/>
    <w:rsid w:val="00E752AB"/>
    <w:rsid w:val="00E8385F"/>
    <w:rsid w:val="00E97421"/>
    <w:rsid w:val="00EA50FB"/>
    <w:rsid w:val="00EA54BD"/>
    <w:rsid w:val="00EB504F"/>
    <w:rsid w:val="00EB5997"/>
    <w:rsid w:val="00EC69AD"/>
    <w:rsid w:val="00ED4359"/>
    <w:rsid w:val="00ED5183"/>
    <w:rsid w:val="00EE0589"/>
    <w:rsid w:val="00EE3220"/>
    <w:rsid w:val="00EF474D"/>
    <w:rsid w:val="00F0134A"/>
    <w:rsid w:val="00F03A11"/>
    <w:rsid w:val="00F1157D"/>
    <w:rsid w:val="00F53E31"/>
    <w:rsid w:val="00F56DDA"/>
    <w:rsid w:val="00F75DBE"/>
    <w:rsid w:val="00F80B4B"/>
    <w:rsid w:val="00F91A6A"/>
    <w:rsid w:val="00F97C4D"/>
    <w:rsid w:val="00F97D10"/>
    <w:rsid w:val="00FA31EC"/>
    <w:rsid w:val="00FA5169"/>
    <w:rsid w:val="00FA5B8F"/>
    <w:rsid w:val="00FB0828"/>
    <w:rsid w:val="00FB41F3"/>
    <w:rsid w:val="00FB437F"/>
    <w:rsid w:val="00FB4424"/>
    <w:rsid w:val="00FC0B1F"/>
    <w:rsid w:val="00FF3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."/>
  <w:listSeparator w:val=","/>
  <w15:docId w15:val="{E3F3D316-8EC2-4C1B-B07C-7BAF58FC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183"/>
    <w:rPr>
      <w:rFonts w:eastAsia="微软雅黑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32C3"/>
    <w:pPr>
      <w:tabs>
        <w:tab w:val="center" w:pos="4680"/>
        <w:tab w:val="right" w:pos="9360"/>
      </w:tabs>
    </w:pPr>
  </w:style>
  <w:style w:type="character" w:customStyle="1" w:styleId="Char">
    <w:name w:val="页眉 Char"/>
    <w:basedOn w:val="a0"/>
    <w:link w:val="a3"/>
    <w:uiPriority w:val="99"/>
    <w:rsid w:val="006F32C3"/>
  </w:style>
  <w:style w:type="paragraph" w:styleId="a4">
    <w:name w:val="footer"/>
    <w:basedOn w:val="a"/>
    <w:link w:val="Char0"/>
    <w:uiPriority w:val="99"/>
    <w:unhideWhenUsed/>
    <w:rsid w:val="006F32C3"/>
    <w:pPr>
      <w:tabs>
        <w:tab w:val="center" w:pos="4680"/>
        <w:tab w:val="right" w:pos="9360"/>
      </w:tabs>
    </w:pPr>
  </w:style>
  <w:style w:type="character" w:customStyle="1" w:styleId="Char0">
    <w:name w:val="页脚 Char"/>
    <w:basedOn w:val="a0"/>
    <w:link w:val="a4"/>
    <w:uiPriority w:val="99"/>
    <w:rsid w:val="006F32C3"/>
  </w:style>
  <w:style w:type="table" w:styleId="a5">
    <w:name w:val="Table Grid"/>
    <w:basedOn w:val="a1"/>
    <w:uiPriority w:val="39"/>
    <w:rsid w:val="00704C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6C76F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C76F9"/>
    <w:rPr>
      <w:sz w:val="18"/>
      <w:szCs w:val="18"/>
    </w:rPr>
  </w:style>
  <w:style w:type="paragraph" w:styleId="a7">
    <w:name w:val="List Paragraph"/>
    <w:basedOn w:val="a"/>
    <w:uiPriority w:val="34"/>
    <w:qFormat/>
    <w:rsid w:val="00F97C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E8BDF-E3DD-4F54-9F15-07C4634AF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</dc:creator>
  <cp:lastModifiedBy>Microsoft 帐户</cp:lastModifiedBy>
  <cp:revision>209</cp:revision>
  <cp:lastPrinted>2025-02-04T12:57:00Z</cp:lastPrinted>
  <dcterms:created xsi:type="dcterms:W3CDTF">2018-12-04T02:58:00Z</dcterms:created>
  <dcterms:modified xsi:type="dcterms:W3CDTF">2025-07-17T11:17:00Z</dcterms:modified>
</cp:coreProperties>
</file>